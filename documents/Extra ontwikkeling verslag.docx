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E4C06" w14:textId="3DEB5F28" w:rsidR="00001812" w:rsidRPr="00F2685C" w:rsidRDefault="00001812" w:rsidP="00001812">
      <w:pPr>
        <w:pStyle w:val="Title"/>
        <w:rPr>
          <w:lang w:val="nl-NL"/>
        </w:rPr>
      </w:pPr>
      <w:r w:rsidRPr="00F2685C">
        <w:rPr>
          <w:lang w:val="nl-NL"/>
        </w:rPr>
        <w:t>Extra ontwikkeling verslag</w:t>
      </w:r>
    </w:p>
    <w:p w14:paraId="09AE57ED" w14:textId="2AF5EE33" w:rsidR="00001812" w:rsidRPr="00F2685C" w:rsidRDefault="00001812" w:rsidP="00001812">
      <w:pPr>
        <w:rPr>
          <w:lang w:val="nl-NL"/>
        </w:rPr>
      </w:pPr>
      <w:r w:rsidRPr="00F2685C">
        <w:rPr>
          <w:lang w:val="nl-NL"/>
        </w:rPr>
        <w:t xml:space="preserve">Lars </w:t>
      </w:r>
      <w:proofErr w:type="spellStart"/>
      <w:r w:rsidRPr="00F2685C">
        <w:rPr>
          <w:lang w:val="nl-NL"/>
        </w:rPr>
        <w:t>Jarred</w:t>
      </w:r>
      <w:proofErr w:type="spellEnd"/>
      <w:r w:rsidRPr="00F2685C">
        <w:rPr>
          <w:lang w:val="nl-NL"/>
        </w:rPr>
        <w:t xml:space="preserve"> </w:t>
      </w:r>
      <w:proofErr w:type="spellStart"/>
      <w:r w:rsidRPr="00F2685C">
        <w:rPr>
          <w:lang w:val="nl-NL"/>
        </w:rPr>
        <w:t>Speetjens</w:t>
      </w:r>
      <w:proofErr w:type="spellEnd"/>
    </w:p>
    <w:p w14:paraId="37BFDE7D" w14:textId="0D4BF833" w:rsidR="00001812" w:rsidRPr="00F2685C" w:rsidRDefault="00001812" w:rsidP="00001812">
      <w:pPr>
        <w:rPr>
          <w:lang w:val="nl-NL"/>
        </w:rPr>
      </w:pPr>
      <w:r w:rsidRPr="00F2685C">
        <w:rPr>
          <w:lang w:val="nl-NL"/>
        </w:rPr>
        <w:t>84644</w:t>
      </w:r>
    </w:p>
    <w:p w14:paraId="367D6776" w14:textId="11E19699" w:rsidR="00001812" w:rsidRPr="00F2685C" w:rsidRDefault="00001812" w:rsidP="00001812">
      <w:pPr>
        <w:rPr>
          <w:lang w:val="nl-NL"/>
        </w:rPr>
      </w:pPr>
      <w:r w:rsidRPr="00F2685C">
        <w:rPr>
          <w:lang w:val="nl-NL"/>
        </w:rPr>
        <w:t>D3C2</w:t>
      </w:r>
    </w:p>
    <w:p w14:paraId="165B36BD" w14:textId="444FAB41" w:rsidR="00001812" w:rsidRPr="00F2685C" w:rsidRDefault="00001812" w:rsidP="00001812">
      <w:pPr>
        <w:rPr>
          <w:lang w:val="nl-NL"/>
        </w:rPr>
      </w:pPr>
    </w:p>
    <w:p w14:paraId="3F69B81A" w14:textId="17EFCA65" w:rsidR="00001812" w:rsidRPr="00F2685C" w:rsidRDefault="002570D0" w:rsidP="002570D0">
      <w:pPr>
        <w:pStyle w:val="Heading1"/>
        <w:rPr>
          <w:lang w:val="nl-NL"/>
        </w:rPr>
      </w:pPr>
      <w:r>
        <w:rPr>
          <w:lang w:val="nl-NL"/>
        </w:rPr>
        <w:t>Inleiding</w:t>
      </w:r>
    </w:p>
    <w:p w14:paraId="24B49EAD" w14:textId="0056AF00" w:rsidR="002570D0" w:rsidRDefault="00F2685C" w:rsidP="00F2685C">
      <w:pPr>
        <w:rPr>
          <w:lang w:val="nl-NL"/>
        </w:rPr>
      </w:pPr>
      <w:r w:rsidRPr="00F2685C">
        <w:rPr>
          <w:lang w:val="nl-NL"/>
        </w:rPr>
        <w:t>Tijdens het project heeft de klant</w:t>
      </w:r>
      <w:r>
        <w:rPr>
          <w:lang w:val="nl-NL"/>
        </w:rPr>
        <w:t xml:space="preserve"> gevraagd voor extra functionaliteit naast de bestaande functionaliteit.</w:t>
      </w:r>
      <w:r w:rsidR="002570D0">
        <w:rPr>
          <w:lang w:val="nl-NL"/>
        </w:rPr>
        <w:t xml:space="preserve"> Hierbij heeft de klant gevraagd of er een afbeelding bij de reizen geplaatst kon worden, of het totaal aantal plaatsen getoond kon worden en of de beschikbaarheid getoond kon worden. Verder heeft de klant vooraf aangegeven dat wanneer er extra tijd beschikbaar is er een bevestiging e-mail gestuurd moest worden naar de student.</w:t>
      </w:r>
    </w:p>
    <w:p w14:paraId="188453BE" w14:textId="278D511B" w:rsidR="002570D0" w:rsidRDefault="002570D0" w:rsidP="00F2685C">
      <w:pPr>
        <w:rPr>
          <w:lang w:val="nl-NL"/>
        </w:rPr>
      </w:pPr>
    </w:p>
    <w:p w14:paraId="736D39AD" w14:textId="2F23D53D" w:rsidR="002570D0" w:rsidRDefault="002570D0" w:rsidP="002570D0">
      <w:pPr>
        <w:pStyle w:val="Heading2"/>
        <w:rPr>
          <w:lang w:val="nl-NL"/>
        </w:rPr>
      </w:pPr>
      <w:r>
        <w:rPr>
          <w:lang w:val="nl-NL"/>
        </w:rPr>
        <w:t>Afbeelding bij de reizen</w:t>
      </w:r>
    </w:p>
    <w:p w14:paraId="59B18E98" w14:textId="1E871624" w:rsidR="002570D0" w:rsidRDefault="002570D0" w:rsidP="002570D0">
      <w:pPr>
        <w:rPr>
          <w:lang w:val="nl-NL"/>
        </w:rPr>
      </w:pPr>
      <w:r>
        <w:rPr>
          <w:lang w:val="nl-NL"/>
        </w:rPr>
        <w:t xml:space="preserve">Bij de reizen moet een afbeelding komen te staan die te maken heeft met de bijbehorende reis. Ik heb gekozen om de afbeelding toe te voegen in de cards en op de detail pagina onder de content. </w:t>
      </w:r>
    </w:p>
    <w:p w14:paraId="3F69276A" w14:textId="4019DA29" w:rsidR="002570D0" w:rsidRDefault="002570D0" w:rsidP="002570D0">
      <w:pPr>
        <w:rPr>
          <w:lang w:val="nl-NL"/>
        </w:rPr>
      </w:pPr>
    </w:p>
    <w:p w14:paraId="3AD329C4" w14:textId="65E16114" w:rsidR="002570D0" w:rsidRDefault="002570D0" w:rsidP="002570D0">
      <w:pPr>
        <w:rPr>
          <w:lang w:val="nl-NL"/>
        </w:rPr>
      </w:pPr>
      <w:r>
        <w:rPr>
          <w:lang w:val="nl-NL"/>
        </w:rPr>
        <w:t>De afbeelding moet verplicht worden geüpload bij het aanmaken van een reis en kan bewerkt worden in het reis aanpassen formulier van de desbetreffende reis.</w:t>
      </w:r>
    </w:p>
    <w:p w14:paraId="125620AC" w14:textId="0D302940" w:rsidR="002570D0" w:rsidRDefault="002570D0" w:rsidP="002570D0">
      <w:pPr>
        <w:rPr>
          <w:lang w:val="nl-NL"/>
        </w:rPr>
      </w:pPr>
    </w:p>
    <w:p w14:paraId="0BAB29A9" w14:textId="282995D8" w:rsidR="002570D0" w:rsidRDefault="002570D0" w:rsidP="002570D0">
      <w:pPr>
        <w:pStyle w:val="Heading2"/>
        <w:rPr>
          <w:lang w:val="nl-NL"/>
        </w:rPr>
      </w:pPr>
      <w:r>
        <w:rPr>
          <w:lang w:val="nl-NL"/>
        </w:rPr>
        <w:t>Code</w:t>
      </w:r>
    </w:p>
    <w:p w14:paraId="5E66491F" w14:textId="66D8BC7F" w:rsidR="00233344" w:rsidRPr="00233344" w:rsidRDefault="00233344" w:rsidP="00233344">
      <w:pPr>
        <w:rPr>
          <w:lang w:val="nl-NL"/>
        </w:rPr>
      </w:pPr>
      <w:r>
        <w:rPr>
          <w:lang w:val="nl-NL"/>
        </w:rPr>
        <w:t xml:space="preserve">Code die op de overzicht pagina van de reizen de afbeelding </w:t>
      </w:r>
      <w:r w:rsidR="0023733D">
        <w:rPr>
          <w:lang w:val="nl-NL"/>
        </w:rPr>
        <w:t>inlaadt</w:t>
      </w:r>
      <w:r>
        <w:rPr>
          <w:lang w:val="nl-NL"/>
        </w:rPr>
        <w:t xml:space="preserve"> op basis van het ID van de reis.</w:t>
      </w:r>
    </w:p>
    <w:p w14:paraId="786304E5" w14:textId="43C820E6" w:rsidR="002570D0" w:rsidRDefault="00233344" w:rsidP="002570D0">
      <w:pPr>
        <w:rPr>
          <w:lang w:val="nl-NL"/>
        </w:rPr>
      </w:pPr>
      <w:r>
        <w:rPr>
          <w:noProof/>
          <w:lang w:val="nl-NL"/>
        </w:rPr>
        <w:drawing>
          <wp:inline distT="0" distB="0" distL="0" distR="0" wp14:anchorId="7F148D13" wp14:editId="4C1CC7BD">
            <wp:extent cx="5731510" cy="588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588010"/>
                    </a:xfrm>
                    <a:prstGeom prst="rect">
                      <a:avLst/>
                    </a:prstGeom>
                  </pic:spPr>
                </pic:pic>
              </a:graphicData>
            </a:graphic>
          </wp:inline>
        </w:drawing>
      </w:r>
    </w:p>
    <w:p w14:paraId="6FA2E0E8" w14:textId="569B1DD0" w:rsidR="0023733D" w:rsidRDefault="0023733D" w:rsidP="002570D0">
      <w:pPr>
        <w:rPr>
          <w:lang w:val="nl-NL"/>
        </w:rPr>
      </w:pPr>
    </w:p>
    <w:p w14:paraId="17D3A662" w14:textId="77777777" w:rsidR="0023733D" w:rsidRDefault="0023733D" w:rsidP="002570D0">
      <w:pPr>
        <w:rPr>
          <w:lang w:val="nl-NL"/>
        </w:rPr>
      </w:pPr>
    </w:p>
    <w:p w14:paraId="1D3E02DB" w14:textId="3FCEFA5B" w:rsidR="002570D0" w:rsidRDefault="002570D0" w:rsidP="002570D0">
      <w:pPr>
        <w:pStyle w:val="Heading2"/>
        <w:rPr>
          <w:lang w:val="nl-NL"/>
        </w:rPr>
      </w:pPr>
      <w:r>
        <w:rPr>
          <w:lang w:val="nl-NL"/>
        </w:rPr>
        <w:lastRenderedPageBreak/>
        <w:t>Resultaat</w:t>
      </w:r>
    </w:p>
    <w:p w14:paraId="02674E4D" w14:textId="3B0D0F07" w:rsidR="002570D0" w:rsidRPr="002570D0" w:rsidRDefault="002570D0" w:rsidP="002570D0">
      <w:pPr>
        <w:rPr>
          <w:lang w:val="nl-NL"/>
        </w:rPr>
      </w:pPr>
      <w:r>
        <w:rPr>
          <w:noProof/>
          <w:lang w:val="nl-NL"/>
        </w:rPr>
        <w:drawing>
          <wp:inline distT="0" distB="0" distL="0" distR="0" wp14:anchorId="7F064227" wp14:editId="4FD7423B">
            <wp:extent cx="5731510" cy="3481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036B209E" w14:textId="77777777" w:rsidR="002570D0" w:rsidRPr="002570D0" w:rsidRDefault="002570D0" w:rsidP="002570D0">
      <w:pPr>
        <w:rPr>
          <w:lang w:val="nl-NL"/>
        </w:rPr>
      </w:pPr>
    </w:p>
    <w:p w14:paraId="7D36B4A0" w14:textId="36BC5E8E" w:rsidR="002570D0" w:rsidRDefault="002570D0" w:rsidP="00F2685C">
      <w:pPr>
        <w:rPr>
          <w:lang w:val="nl-NL"/>
        </w:rPr>
      </w:pPr>
    </w:p>
    <w:p w14:paraId="73842DF2" w14:textId="7684BC59" w:rsidR="002570D0" w:rsidRDefault="007A63F2" w:rsidP="00F2685C">
      <w:pPr>
        <w:rPr>
          <w:lang w:val="nl-NL"/>
        </w:rPr>
      </w:pPr>
      <w:r>
        <w:rPr>
          <w:noProof/>
          <w:lang w:val="nl-NL"/>
        </w:rPr>
        <w:drawing>
          <wp:inline distT="0" distB="0" distL="0" distR="0" wp14:anchorId="71F0FB63" wp14:editId="6F7B5754">
            <wp:extent cx="5731510" cy="2252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252980"/>
                    </a:xfrm>
                    <a:prstGeom prst="rect">
                      <a:avLst/>
                    </a:prstGeom>
                  </pic:spPr>
                </pic:pic>
              </a:graphicData>
            </a:graphic>
          </wp:inline>
        </w:drawing>
      </w:r>
    </w:p>
    <w:p w14:paraId="5D3A9F16" w14:textId="2CF5F977" w:rsidR="007A63F2" w:rsidRDefault="007A63F2" w:rsidP="00F2685C">
      <w:pPr>
        <w:rPr>
          <w:lang w:val="nl-NL"/>
        </w:rPr>
      </w:pPr>
    </w:p>
    <w:p w14:paraId="73702856" w14:textId="765BAFB2" w:rsidR="007A63F2" w:rsidRDefault="007A63F2" w:rsidP="007A63F2">
      <w:pPr>
        <w:pStyle w:val="Heading2"/>
        <w:rPr>
          <w:lang w:val="nl-NL"/>
        </w:rPr>
      </w:pPr>
      <w:r>
        <w:rPr>
          <w:lang w:val="nl-NL"/>
        </w:rPr>
        <w:t>Totaal aantal plaatsen weergeven</w:t>
      </w:r>
    </w:p>
    <w:p w14:paraId="3670262B" w14:textId="7C16F463" w:rsidR="007A63F2" w:rsidRPr="007A63F2" w:rsidRDefault="007A63F2" w:rsidP="007A63F2">
      <w:pPr>
        <w:rPr>
          <w:lang w:val="nl-NL"/>
        </w:rPr>
      </w:pPr>
      <w:r>
        <w:rPr>
          <w:lang w:val="nl-NL"/>
        </w:rPr>
        <w:t xml:space="preserve">Bij de reizen moet op verzoek van de klant duidelijk het totaal aantal plaatsen getoond worden en hoeveel studenten zich nog kunnen aanmelden. Ik heb hiervoor gekozen dat er op de </w:t>
      </w:r>
      <w:r w:rsidR="00425A79">
        <w:rPr>
          <w:lang w:val="nl-NL"/>
        </w:rPr>
        <w:t>overzichten</w:t>
      </w:r>
      <w:r>
        <w:rPr>
          <w:lang w:val="nl-NL"/>
        </w:rPr>
        <w:t xml:space="preserve"> </w:t>
      </w:r>
      <w:r w:rsidR="00425A79">
        <w:rPr>
          <w:lang w:val="nl-NL"/>
        </w:rPr>
        <w:t>pagina’s</w:t>
      </w:r>
      <w:r>
        <w:rPr>
          <w:lang w:val="nl-NL"/>
        </w:rPr>
        <w:t xml:space="preserve"> een status </w:t>
      </w:r>
      <w:r w:rsidR="00425A79">
        <w:rPr>
          <w:lang w:val="nl-NL"/>
        </w:rPr>
        <w:t>wordt</w:t>
      </w:r>
      <w:r>
        <w:rPr>
          <w:lang w:val="nl-NL"/>
        </w:rPr>
        <w:t xml:space="preserve"> weergegeven met het aantal plaatsen, vol of niet langer beschikbaar. Verder </w:t>
      </w:r>
      <w:r w:rsidR="00B170C0">
        <w:rPr>
          <w:lang w:val="nl-NL"/>
        </w:rPr>
        <w:t>wordt</w:t>
      </w:r>
      <w:r>
        <w:rPr>
          <w:lang w:val="nl-NL"/>
        </w:rPr>
        <w:t xml:space="preserve"> er op de detail pagina het totaal (5/10) weergegeven en staat er bij het aanmeld formulier een tekst met de hoeveelheid nog beschikbare </w:t>
      </w:r>
      <w:r w:rsidR="00B170C0">
        <w:rPr>
          <w:lang w:val="nl-NL"/>
        </w:rPr>
        <w:t>plaatsen</w:t>
      </w:r>
      <w:r>
        <w:rPr>
          <w:lang w:val="nl-NL"/>
        </w:rPr>
        <w:t>.</w:t>
      </w:r>
    </w:p>
    <w:sectPr w:rsidR="007A63F2" w:rsidRPr="007A63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12"/>
    <w:rsid w:val="00001812"/>
    <w:rsid w:val="00233344"/>
    <w:rsid w:val="0023733D"/>
    <w:rsid w:val="002570D0"/>
    <w:rsid w:val="00425A79"/>
    <w:rsid w:val="007A63F2"/>
    <w:rsid w:val="00B170C0"/>
    <w:rsid w:val="00CA519B"/>
    <w:rsid w:val="00F2685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030FCBA9"/>
  <w15:chartTrackingRefBased/>
  <w15:docId w15:val="{DDB4406A-6BFA-DB45-8694-30131F728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8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0D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8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018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81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570D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222</Words>
  <Characters>1270</Characters>
  <Application>Microsoft Office Word</Application>
  <DocSecurity>0</DocSecurity>
  <Lines>10</Lines>
  <Paragraphs>2</Paragraphs>
  <ScaleCrop>false</ScaleCrop>
  <Company/>
  <LinksUpToDate>false</LinksUpToDate>
  <CharactersWithSpaces>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2022-05-18T08:02:00Z</dcterms:created>
  <dcterms:modified xsi:type="dcterms:W3CDTF">2022-05-18T08:12:00Z</dcterms:modified>
</cp:coreProperties>
</file>