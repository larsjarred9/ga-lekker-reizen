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E4C06" w14:textId="0E25F371" w:rsidR="00001812" w:rsidRPr="00F2685C" w:rsidRDefault="00F70114" w:rsidP="00001812">
      <w:pPr>
        <w:pStyle w:val="Title"/>
        <w:rPr>
          <w:lang w:val="nl-NL"/>
        </w:rPr>
      </w:pPr>
      <w:r>
        <w:rPr>
          <w:lang w:val="nl-NL"/>
        </w:rPr>
        <w:t>Onderhoudsverslag</w:t>
      </w:r>
    </w:p>
    <w:p w14:paraId="09AE57ED" w14:textId="2AF5EE33" w:rsidR="00001812" w:rsidRPr="00F2685C" w:rsidRDefault="00001812" w:rsidP="00001812">
      <w:pPr>
        <w:rPr>
          <w:lang w:val="nl-NL"/>
        </w:rPr>
      </w:pPr>
      <w:r w:rsidRPr="00F2685C">
        <w:rPr>
          <w:lang w:val="nl-NL"/>
        </w:rPr>
        <w:t xml:space="preserve">Lars </w:t>
      </w:r>
      <w:proofErr w:type="spellStart"/>
      <w:r w:rsidRPr="00F2685C">
        <w:rPr>
          <w:lang w:val="nl-NL"/>
        </w:rPr>
        <w:t>Jarred</w:t>
      </w:r>
      <w:proofErr w:type="spellEnd"/>
      <w:r w:rsidRPr="00F2685C">
        <w:rPr>
          <w:lang w:val="nl-NL"/>
        </w:rPr>
        <w:t xml:space="preserve"> </w:t>
      </w:r>
      <w:proofErr w:type="spellStart"/>
      <w:r w:rsidRPr="00F2685C">
        <w:rPr>
          <w:lang w:val="nl-NL"/>
        </w:rPr>
        <w:t>Speetjens</w:t>
      </w:r>
      <w:proofErr w:type="spellEnd"/>
    </w:p>
    <w:p w14:paraId="165B36BD" w14:textId="4B8CB8BE" w:rsidR="00001812" w:rsidRPr="00F2685C" w:rsidRDefault="00001812" w:rsidP="00001812">
      <w:pPr>
        <w:rPr>
          <w:lang w:val="nl-NL"/>
        </w:rPr>
      </w:pPr>
      <w:r w:rsidRPr="00F2685C">
        <w:rPr>
          <w:lang w:val="nl-NL"/>
        </w:rPr>
        <w:t>84644</w:t>
      </w:r>
      <w:r w:rsidR="00F70114">
        <w:rPr>
          <w:lang w:val="nl-NL"/>
        </w:rPr>
        <w:t xml:space="preserve"> - </w:t>
      </w:r>
      <w:r w:rsidRPr="00F2685C">
        <w:rPr>
          <w:lang w:val="nl-NL"/>
        </w:rPr>
        <w:t>D3C2</w:t>
      </w:r>
    </w:p>
    <w:p w14:paraId="46606605" w14:textId="77777777" w:rsidR="00F70114" w:rsidRDefault="00F70114" w:rsidP="00F2685C">
      <w:pPr>
        <w:rPr>
          <w:lang w:val="nl-NL"/>
        </w:rPr>
      </w:pPr>
    </w:p>
    <w:p w14:paraId="4FB9F5D3" w14:textId="77777777" w:rsidR="00F70114" w:rsidRDefault="00F2685C" w:rsidP="00F2685C">
      <w:pPr>
        <w:rPr>
          <w:lang w:val="nl-NL"/>
        </w:rPr>
      </w:pPr>
      <w:r w:rsidRPr="00F2685C">
        <w:rPr>
          <w:lang w:val="nl-NL"/>
        </w:rPr>
        <w:t>Tijdens het project heeft de klant</w:t>
      </w:r>
      <w:r>
        <w:rPr>
          <w:lang w:val="nl-NL"/>
        </w:rPr>
        <w:t xml:space="preserve"> gevraagd voor extra functionaliteit naast de bestaande functionaliteit.</w:t>
      </w:r>
    </w:p>
    <w:p w14:paraId="41D16A42" w14:textId="77777777" w:rsidR="00F70114" w:rsidRDefault="00F70114" w:rsidP="00F2685C">
      <w:pPr>
        <w:rPr>
          <w:lang w:val="nl-NL"/>
        </w:rPr>
      </w:pPr>
    </w:p>
    <w:p w14:paraId="24B49EAD" w14:textId="313AC581" w:rsidR="002570D0" w:rsidRDefault="002570D0" w:rsidP="00F2685C">
      <w:pPr>
        <w:rPr>
          <w:lang w:val="nl-NL"/>
        </w:rPr>
      </w:pPr>
      <w:r>
        <w:rPr>
          <w:lang w:val="nl-NL"/>
        </w:rPr>
        <w:t>Hierbij heeft de klant gevraagd of er een afbeelding bij de reizen geplaatst kon worden</w:t>
      </w:r>
      <w:r w:rsidR="007B5C16">
        <w:rPr>
          <w:lang w:val="nl-NL"/>
        </w:rPr>
        <w:t xml:space="preserve"> en</w:t>
      </w:r>
      <w:r>
        <w:rPr>
          <w:lang w:val="nl-NL"/>
        </w:rPr>
        <w:t xml:space="preserve"> of</w:t>
      </w:r>
      <w:r w:rsidR="007B5C16">
        <w:rPr>
          <w:lang w:val="nl-NL"/>
        </w:rPr>
        <w:t xml:space="preserve"> er een mogelijkheid gebouwd kon worden om</w:t>
      </w:r>
      <w:r>
        <w:rPr>
          <w:lang w:val="nl-NL"/>
        </w:rPr>
        <w:t xml:space="preserve"> het totaal aantal plaatsen </w:t>
      </w:r>
      <w:r w:rsidR="007B5C16">
        <w:rPr>
          <w:lang w:val="nl-NL"/>
        </w:rPr>
        <w:t>te tonen en de beschikbaarheid van de reis duidelijk te tonnen.</w:t>
      </w:r>
      <w:r w:rsidR="003945A0">
        <w:rPr>
          <w:lang w:val="nl-NL"/>
        </w:rPr>
        <w:t xml:space="preserve"> Verder heb ik naar aanleiding van mijn vraag toestemming gekregen om een e-mail bevestiging te bouwen van de inschrijving.</w:t>
      </w:r>
    </w:p>
    <w:p w14:paraId="188453BE" w14:textId="278D511B" w:rsidR="002570D0" w:rsidRDefault="002570D0" w:rsidP="00F2685C">
      <w:pPr>
        <w:rPr>
          <w:lang w:val="nl-NL"/>
        </w:rPr>
      </w:pPr>
    </w:p>
    <w:p w14:paraId="736D39AD" w14:textId="2F23D53D" w:rsidR="002570D0" w:rsidRDefault="002570D0" w:rsidP="00F70114">
      <w:pPr>
        <w:pStyle w:val="Heading1"/>
        <w:rPr>
          <w:lang w:val="nl-NL"/>
        </w:rPr>
      </w:pPr>
      <w:r>
        <w:rPr>
          <w:lang w:val="nl-NL"/>
        </w:rPr>
        <w:t>Afbeelding bij de reizen</w:t>
      </w:r>
    </w:p>
    <w:p w14:paraId="59B18E98" w14:textId="1E871624" w:rsidR="002570D0" w:rsidRDefault="002570D0" w:rsidP="002570D0">
      <w:pPr>
        <w:rPr>
          <w:lang w:val="nl-NL"/>
        </w:rPr>
      </w:pPr>
      <w:r>
        <w:rPr>
          <w:lang w:val="nl-NL"/>
        </w:rPr>
        <w:t xml:space="preserve">Bij de reizen moet een afbeelding komen te staan die te maken heeft met de bijbehorende reis. Ik heb gekozen om de afbeelding toe te voegen in de cards en op de detail pagina onder de content. </w:t>
      </w:r>
    </w:p>
    <w:p w14:paraId="3F69276A" w14:textId="4019DA29" w:rsidR="002570D0" w:rsidRDefault="002570D0" w:rsidP="002570D0">
      <w:pPr>
        <w:rPr>
          <w:lang w:val="nl-NL"/>
        </w:rPr>
      </w:pPr>
    </w:p>
    <w:p w14:paraId="3AD329C4" w14:textId="65E16114" w:rsidR="002570D0" w:rsidRDefault="002570D0" w:rsidP="002570D0">
      <w:pPr>
        <w:rPr>
          <w:lang w:val="nl-NL"/>
        </w:rPr>
      </w:pPr>
      <w:r>
        <w:rPr>
          <w:lang w:val="nl-NL"/>
        </w:rPr>
        <w:t>De afbeelding moet verplicht worden geüpload bij het aanmaken van een reis en kan bewerkt worden in het reis aanpassen formulier van de desbetreffende reis.</w:t>
      </w:r>
    </w:p>
    <w:p w14:paraId="125620AC" w14:textId="0D302940" w:rsidR="002570D0" w:rsidRDefault="002570D0" w:rsidP="002570D0">
      <w:pPr>
        <w:rPr>
          <w:lang w:val="nl-NL"/>
        </w:rPr>
      </w:pPr>
    </w:p>
    <w:p w14:paraId="0BAB29A9" w14:textId="282995D8" w:rsidR="002570D0" w:rsidRDefault="002570D0" w:rsidP="002570D0">
      <w:pPr>
        <w:pStyle w:val="Heading2"/>
        <w:rPr>
          <w:lang w:val="nl-NL"/>
        </w:rPr>
      </w:pPr>
      <w:r>
        <w:rPr>
          <w:lang w:val="nl-NL"/>
        </w:rPr>
        <w:t>Code</w:t>
      </w:r>
    </w:p>
    <w:p w14:paraId="5E66491F" w14:textId="66D8BC7F" w:rsidR="00233344" w:rsidRPr="00233344" w:rsidRDefault="00233344" w:rsidP="00233344">
      <w:pPr>
        <w:rPr>
          <w:lang w:val="nl-NL"/>
        </w:rPr>
      </w:pPr>
      <w:r>
        <w:rPr>
          <w:lang w:val="nl-NL"/>
        </w:rPr>
        <w:t xml:space="preserve">Code die op de overzicht pagina van de reizen de afbeelding </w:t>
      </w:r>
      <w:r w:rsidR="0023733D">
        <w:rPr>
          <w:lang w:val="nl-NL"/>
        </w:rPr>
        <w:t>inlaadt</w:t>
      </w:r>
      <w:r>
        <w:rPr>
          <w:lang w:val="nl-NL"/>
        </w:rPr>
        <w:t xml:space="preserve"> op basis van het ID van de reis.</w:t>
      </w:r>
    </w:p>
    <w:p w14:paraId="786304E5" w14:textId="31CCA409" w:rsidR="002570D0" w:rsidRDefault="00233344" w:rsidP="002570D0">
      <w:pPr>
        <w:rPr>
          <w:lang w:val="nl-NL"/>
        </w:rPr>
      </w:pPr>
      <w:r>
        <w:rPr>
          <w:noProof/>
          <w:lang w:val="nl-NL"/>
        </w:rPr>
        <w:drawing>
          <wp:inline distT="0" distB="0" distL="0" distR="0" wp14:anchorId="7F148D13" wp14:editId="4C1CC7BD">
            <wp:extent cx="5731510" cy="588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88010"/>
                    </a:xfrm>
                    <a:prstGeom prst="rect">
                      <a:avLst/>
                    </a:prstGeom>
                  </pic:spPr>
                </pic:pic>
              </a:graphicData>
            </a:graphic>
          </wp:inline>
        </w:drawing>
      </w:r>
    </w:p>
    <w:p w14:paraId="12BDCD68" w14:textId="167DC3FC" w:rsidR="00A34329" w:rsidRDefault="00A34329" w:rsidP="002570D0">
      <w:pPr>
        <w:rPr>
          <w:lang w:val="nl-NL"/>
        </w:rPr>
      </w:pPr>
    </w:p>
    <w:p w14:paraId="71D44CAC" w14:textId="70481A00" w:rsidR="00A34329" w:rsidRDefault="00A34329" w:rsidP="002570D0">
      <w:pPr>
        <w:rPr>
          <w:lang w:val="nl-NL"/>
        </w:rPr>
      </w:pPr>
      <w:r>
        <w:rPr>
          <w:lang w:val="nl-NL"/>
        </w:rPr>
        <w:t xml:space="preserve">Code die checkt of de afbeelding geüpload </w:t>
      </w:r>
      <w:r w:rsidR="00BE499D">
        <w:rPr>
          <w:lang w:val="nl-NL"/>
        </w:rPr>
        <w:t>wordt</w:t>
      </w:r>
      <w:r>
        <w:rPr>
          <w:lang w:val="nl-NL"/>
        </w:rPr>
        <w:t xml:space="preserve"> op JPG of JPEG, vervolgens uploaden naar de server anders een foutmelding geven.</w:t>
      </w:r>
    </w:p>
    <w:p w14:paraId="76C2A49D" w14:textId="7060F841" w:rsidR="00A21D54" w:rsidRDefault="00A34329" w:rsidP="002570D0">
      <w:pPr>
        <w:rPr>
          <w:lang w:val="nl-NL"/>
        </w:rPr>
      </w:pPr>
      <w:r>
        <w:rPr>
          <w:noProof/>
          <w:lang w:val="nl-NL"/>
        </w:rPr>
        <w:drawing>
          <wp:inline distT="0" distB="0" distL="0" distR="0" wp14:anchorId="5320C841" wp14:editId="45AA5005">
            <wp:extent cx="5731510" cy="1377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377950"/>
                    </a:xfrm>
                    <a:prstGeom prst="rect">
                      <a:avLst/>
                    </a:prstGeom>
                  </pic:spPr>
                </pic:pic>
              </a:graphicData>
            </a:graphic>
          </wp:inline>
        </w:drawing>
      </w:r>
    </w:p>
    <w:p w14:paraId="3203BCA2" w14:textId="0BC66489" w:rsidR="00A21D54" w:rsidRDefault="00BE499D" w:rsidP="002570D0">
      <w:pPr>
        <w:rPr>
          <w:lang w:val="nl-NL"/>
        </w:rPr>
      </w:pPr>
      <w:r>
        <w:rPr>
          <w:noProof/>
          <w:lang w:val="nl-NL"/>
        </w:rPr>
        <w:drawing>
          <wp:inline distT="0" distB="0" distL="0" distR="0" wp14:anchorId="550BA101" wp14:editId="19E37FE4">
            <wp:extent cx="5731510" cy="1224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224280"/>
                    </a:xfrm>
                    <a:prstGeom prst="rect">
                      <a:avLst/>
                    </a:prstGeom>
                  </pic:spPr>
                </pic:pic>
              </a:graphicData>
            </a:graphic>
          </wp:inline>
        </w:drawing>
      </w:r>
    </w:p>
    <w:p w14:paraId="587B5040" w14:textId="77777777" w:rsidR="00F87D11" w:rsidRDefault="00F87D11" w:rsidP="002570D0">
      <w:pPr>
        <w:rPr>
          <w:lang w:val="nl-NL"/>
        </w:rPr>
      </w:pPr>
    </w:p>
    <w:p w14:paraId="6FA2E0E8" w14:textId="2E3FA839" w:rsidR="0023733D" w:rsidRDefault="00F70114" w:rsidP="002570D0">
      <w:pPr>
        <w:rPr>
          <w:lang w:val="nl-NL"/>
        </w:rPr>
      </w:pPr>
      <w:r>
        <w:rPr>
          <w:lang w:val="nl-NL"/>
        </w:rPr>
        <w:br w:type="page"/>
      </w:r>
      <w:r w:rsidR="00A21D54">
        <w:rPr>
          <w:lang w:val="nl-NL"/>
        </w:rPr>
        <w:lastRenderedPageBreak/>
        <w:t>Code die checkt of een afbelding gewijzigd is via het formulier, vervolgens de oude verwijderen en de nieuwe uploaden.</w:t>
      </w:r>
    </w:p>
    <w:p w14:paraId="17D3A662" w14:textId="191A7580" w:rsidR="0023733D" w:rsidRDefault="00A21D54" w:rsidP="002570D0">
      <w:pPr>
        <w:rPr>
          <w:lang w:val="nl-NL"/>
        </w:rPr>
      </w:pPr>
      <w:r>
        <w:rPr>
          <w:noProof/>
          <w:lang w:val="nl-NL"/>
        </w:rPr>
        <w:drawing>
          <wp:inline distT="0" distB="0" distL="0" distR="0" wp14:anchorId="45071BF7" wp14:editId="561B4A07">
            <wp:extent cx="5731510" cy="2372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72360"/>
                    </a:xfrm>
                    <a:prstGeom prst="rect">
                      <a:avLst/>
                    </a:prstGeom>
                  </pic:spPr>
                </pic:pic>
              </a:graphicData>
            </a:graphic>
          </wp:inline>
        </w:drawing>
      </w:r>
    </w:p>
    <w:p w14:paraId="271A80F3" w14:textId="77777777" w:rsidR="00BE499D" w:rsidRDefault="00BE499D" w:rsidP="002570D0">
      <w:pPr>
        <w:rPr>
          <w:lang w:val="nl-NL"/>
        </w:rPr>
      </w:pPr>
    </w:p>
    <w:p w14:paraId="1D3E02DB" w14:textId="3ED1AEC3" w:rsidR="002570D0" w:rsidRPr="00F70114" w:rsidRDefault="002570D0" w:rsidP="00F70114">
      <w:pPr>
        <w:pStyle w:val="Heading2"/>
      </w:pPr>
      <w:r w:rsidRPr="00F70114">
        <w:t>Resultaat</w:t>
      </w:r>
    </w:p>
    <w:p w14:paraId="0D2A496E" w14:textId="558D006E" w:rsidR="00BE499D" w:rsidRPr="00BE499D" w:rsidRDefault="00F87D11" w:rsidP="00BE499D">
      <w:pPr>
        <w:rPr>
          <w:lang w:val="nl-NL"/>
        </w:rPr>
      </w:pPr>
      <w:r>
        <w:rPr>
          <w:lang w:val="nl-NL"/>
        </w:rPr>
        <w:t>Afbeelding weergeven op de overzicht pagina</w:t>
      </w:r>
    </w:p>
    <w:p w14:paraId="02674E4D" w14:textId="669E37C5" w:rsidR="002570D0" w:rsidRDefault="002570D0" w:rsidP="002570D0">
      <w:pPr>
        <w:rPr>
          <w:lang w:val="nl-NL"/>
        </w:rPr>
      </w:pPr>
      <w:r>
        <w:rPr>
          <w:noProof/>
          <w:lang w:val="nl-NL"/>
        </w:rPr>
        <w:drawing>
          <wp:inline distT="0" distB="0" distL="0" distR="0" wp14:anchorId="7F064227" wp14:editId="28629AB4">
            <wp:extent cx="3783106" cy="2298113"/>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4405" cy="2304977"/>
                    </a:xfrm>
                    <a:prstGeom prst="rect">
                      <a:avLst/>
                    </a:prstGeom>
                  </pic:spPr>
                </pic:pic>
              </a:graphicData>
            </a:graphic>
          </wp:inline>
        </w:drawing>
      </w:r>
    </w:p>
    <w:p w14:paraId="5ECE7B4C" w14:textId="77777777" w:rsidR="001C4E2A" w:rsidRPr="002570D0" w:rsidRDefault="001C4E2A" w:rsidP="002570D0">
      <w:pPr>
        <w:rPr>
          <w:lang w:val="nl-NL"/>
        </w:rPr>
      </w:pPr>
    </w:p>
    <w:p w14:paraId="06DCF6F2" w14:textId="307B31A0" w:rsidR="001C4E2A" w:rsidRDefault="001C4E2A" w:rsidP="002570D0">
      <w:pPr>
        <w:rPr>
          <w:lang w:val="nl-NL"/>
        </w:rPr>
      </w:pPr>
      <w:r>
        <w:rPr>
          <w:lang w:val="nl-NL"/>
        </w:rPr>
        <w:t xml:space="preserve">Afbeelding weergeven op de detail pagina onder de aanmeld </w:t>
      </w:r>
      <w:r w:rsidR="00F70114">
        <w:rPr>
          <w:lang w:val="nl-NL"/>
        </w:rPr>
        <w:t>sectie</w:t>
      </w:r>
    </w:p>
    <w:p w14:paraId="036B209E" w14:textId="012BA4D4" w:rsidR="002570D0" w:rsidRDefault="001C4E2A" w:rsidP="002570D0">
      <w:pPr>
        <w:rPr>
          <w:lang w:val="nl-NL"/>
        </w:rPr>
      </w:pPr>
      <w:r>
        <w:rPr>
          <w:noProof/>
          <w:lang w:val="nl-NL"/>
        </w:rPr>
        <w:drawing>
          <wp:inline distT="0" distB="0" distL="0" distR="0" wp14:anchorId="2ED6C35D" wp14:editId="5CC118C1">
            <wp:extent cx="4390758" cy="1506070"/>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6976" cy="1515063"/>
                    </a:xfrm>
                    <a:prstGeom prst="rect">
                      <a:avLst/>
                    </a:prstGeom>
                  </pic:spPr>
                </pic:pic>
              </a:graphicData>
            </a:graphic>
          </wp:inline>
        </w:drawing>
      </w:r>
    </w:p>
    <w:p w14:paraId="025EFEBF" w14:textId="115F972E" w:rsidR="00F70114" w:rsidRDefault="00F70114" w:rsidP="002570D0">
      <w:pPr>
        <w:rPr>
          <w:lang w:val="nl-NL"/>
        </w:rPr>
      </w:pPr>
    </w:p>
    <w:p w14:paraId="095922A0" w14:textId="77777777" w:rsidR="00F70114" w:rsidRDefault="00F70114" w:rsidP="002570D0">
      <w:pPr>
        <w:rPr>
          <w:lang w:val="nl-NL"/>
        </w:rPr>
      </w:pPr>
    </w:p>
    <w:p w14:paraId="69E48B84" w14:textId="77777777" w:rsidR="00F70114" w:rsidRDefault="00F70114" w:rsidP="002570D0">
      <w:pPr>
        <w:rPr>
          <w:lang w:val="nl-NL"/>
        </w:rPr>
      </w:pPr>
    </w:p>
    <w:p w14:paraId="63E4876E" w14:textId="77777777" w:rsidR="00F70114" w:rsidRDefault="00F70114" w:rsidP="002570D0">
      <w:pPr>
        <w:rPr>
          <w:lang w:val="nl-NL"/>
        </w:rPr>
      </w:pPr>
    </w:p>
    <w:p w14:paraId="32B7BA09" w14:textId="77777777" w:rsidR="00F70114" w:rsidRDefault="00F70114" w:rsidP="002570D0">
      <w:pPr>
        <w:rPr>
          <w:lang w:val="nl-NL"/>
        </w:rPr>
      </w:pPr>
    </w:p>
    <w:p w14:paraId="4786D308" w14:textId="77777777" w:rsidR="00F70114" w:rsidRDefault="00F70114" w:rsidP="002570D0">
      <w:pPr>
        <w:rPr>
          <w:lang w:val="nl-NL"/>
        </w:rPr>
      </w:pPr>
    </w:p>
    <w:p w14:paraId="277757FD" w14:textId="77777777" w:rsidR="00F70114" w:rsidRDefault="00F70114" w:rsidP="002570D0">
      <w:pPr>
        <w:rPr>
          <w:lang w:val="nl-NL"/>
        </w:rPr>
      </w:pPr>
    </w:p>
    <w:p w14:paraId="1B37865E" w14:textId="287745BA" w:rsidR="00F70114" w:rsidRDefault="00F70114" w:rsidP="002570D0">
      <w:pPr>
        <w:rPr>
          <w:lang w:val="nl-NL"/>
        </w:rPr>
      </w:pPr>
      <w:r>
        <w:rPr>
          <w:lang w:val="nl-NL"/>
        </w:rPr>
        <w:lastRenderedPageBreak/>
        <w:t>Afbeelding uploaden via het bewerk formulier</w:t>
      </w:r>
    </w:p>
    <w:p w14:paraId="53485F27" w14:textId="2267D07F" w:rsidR="00F70114" w:rsidRDefault="00F70114" w:rsidP="002570D0">
      <w:pPr>
        <w:rPr>
          <w:lang w:val="nl-NL"/>
        </w:rPr>
      </w:pPr>
      <w:r>
        <w:rPr>
          <w:noProof/>
          <w:lang w:val="nl-NL"/>
        </w:rPr>
        <w:drawing>
          <wp:inline distT="0" distB="0" distL="0" distR="0" wp14:anchorId="188355AD" wp14:editId="1DA87FBA">
            <wp:extent cx="5731510" cy="1148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148715"/>
                    </a:xfrm>
                    <a:prstGeom prst="rect">
                      <a:avLst/>
                    </a:prstGeom>
                  </pic:spPr>
                </pic:pic>
              </a:graphicData>
            </a:graphic>
          </wp:inline>
        </w:drawing>
      </w:r>
    </w:p>
    <w:p w14:paraId="03B66FBB" w14:textId="7589B4E0" w:rsidR="00F70114" w:rsidRDefault="00F70114" w:rsidP="002570D0">
      <w:pPr>
        <w:rPr>
          <w:lang w:val="nl-NL"/>
        </w:rPr>
      </w:pPr>
    </w:p>
    <w:p w14:paraId="3EECFA00" w14:textId="2A63ADA0" w:rsidR="00F70114" w:rsidRDefault="00F70114" w:rsidP="002570D0">
      <w:pPr>
        <w:rPr>
          <w:lang w:val="nl-NL"/>
        </w:rPr>
      </w:pPr>
      <w:r>
        <w:rPr>
          <w:lang w:val="nl-NL"/>
        </w:rPr>
        <w:t>Afbeelding uploaden via het aanmaak formulier</w:t>
      </w:r>
    </w:p>
    <w:p w14:paraId="4D089510" w14:textId="244AEA20" w:rsidR="00F70114" w:rsidRDefault="00F70114" w:rsidP="002570D0">
      <w:pPr>
        <w:rPr>
          <w:lang w:val="nl-NL"/>
        </w:rPr>
      </w:pPr>
      <w:r>
        <w:rPr>
          <w:noProof/>
          <w:lang w:val="nl-NL"/>
        </w:rPr>
        <w:drawing>
          <wp:inline distT="0" distB="0" distL="0" distR="0" wp14:anchorId="69049362" wp14:editId="2D4A82A9">
            <wp:extent cx="5731510" cy="3201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01035"/>
                    </a:xfrm>
                    <a:prstGeom prst="rect">
                      <a:avLst/>
                    </a:prstGeom>
                  </pic:spPr>
                </pic:pic>
              </a:graphicData>
            </a:graphic>
          </wp:inline>
        </w:drawing>
      </w:r>
    </w:p>
    <w:p w14:paraId="482FD946" w14:textId="77777777" w:rsidR="00F70114" w:rsidRDefault="00F70114" w:rsidP="002570D0">
      <w:pPr>
        <w:rPr>
          <w:lang w:val="nl-NL"/>
        </w:rPr>
      </w:pPr>
    </w:p>
    <w:p w14:paraId="730063BB" w14:textId="77777777" w:rsidR="00F87D11" w:rsidRDefault="00F87D11" w:rsidP="00F70114">
      <w:pPr>
        <w:pStyle w:val="Heading1"/>
        <w:rPr>
          <w:lang w:val="nl-NL"/>
        </w:rPr>
      </w:pPr>
      <w:r>
        <w:rPr>
          <w:lang w:val="nl-NL"/>
        </w:rPr>
        <w:t>Totaal aantal plaatsen weergeven</w:t>
      </w:r>
    </w:p>
    <w:p w14:paraId="70FEE921" w14:textId="77777777" w:rsidR="00F87D11" w:rsidRPr="007A63F2" w:rsidRDefault="00F87D11" w:rsidP="00F87D11">
      <w:pPr>
        <w:rPr>
          <w:lang w:val="nl-NL"/>
        </w:rPr>
      </w:pPr>
      <w:r>
        <w:rPr>
          <w:lang w:val="nl-NL"/>
        </w:rPr>
        <w:t>Bij de reizen moet op verzoek van de klant duidelijk het totaal aantal plaatsen getoond worden en hoeveel studenten zich nog kunnen aanmelden. Ik heb hiervoor gekozen dat er op de overzichten pagina’s een status wordt weergegeven met het aantal plaatsen, vol of niet langer beschikbaar. Verder wordt er op de detail pagina het totaal (5/10) weergegeven en staat er bij het aanmeld formulier een tekst met de hoeveelheid nog beschikbare plaatsen.</w:t>
      </w:r>
    </w:p>
    <w:p w14:paraId="277FF5AB" w14:textId="7E427BEA" w:rsidR="00F87D11" w:rsidRDefault="00F87D11" w:rsidP="002570D0">
      <w:pPr>
        <w:rPr>
          <w:lang w:val="nl-NL"/>
        </w:rPr>
      </w:pPr>
    </w:p>
    <w:p w14:paraId="1FC1D061" w14:textId="702CF54E" w:rsidR="00F70114" w:rsidRDefault="00F70114" w:rsidP="00F70114">
      <w:pPr>
        <w:pStyle w:val="Heading2"/>
        <w:rPr>
          <w:lang w:val="nl-NL"/>
        </w:rPr>
      </w:pPr>
      <w:r>
        <w:rPr>
          <w:lang w:val="nl-NL"/>
        </w:rPr>
        <w:t>Code</w:t>
      </w:r>
    </w:p>
    <w:p w14:paraId="350D5604" w14:textId="391D32E5" w:rsidR="00F70114" w:rsidRPr="00F70114" w:rsidRDefault="00F70114" w:rsidP="00F70114">
      <w:pPr>
        <w:rPr>
          <w:lang w:val="nl-NL"/>
        </w:rPr>
      </w:pPr>
      <w:r>
        <w:rPr>
          <w:lang w:val="nl-NL"/>
        </w:rPr>
        <w:t xml:space="preserve">Code die </w:t>
      </w:r>
      <w:r w:rsidR="000A3F7A">
        <w:rPr>
          <w:lang w:val="nl-NL"/>
        </w:rPr>
        <w:t>ervoor</w:t>
      </w:r>
      <w:r>
        <w:rPr>
          <w:lang w:val="nl-NL"/>
        </w:rPr>
        <w:t xml:space="preserve"> zorgt dat er een status </w:t>
      </w:r>
      <w:proofErr w:type="gramStart"/>
      <w:r>
        <w:rPr>
          <w:lang w:val="nl-NL"/>
        </w:rPr>
        <w:t>word</w:t>
      </w:r>
      <w:proofErr w:type="gramEnd"/>
      <w:r>
        <w:rPr>
          <w:lang w:val="nl-NL"/>
        </w:rPr>
        <w:t xml:space="preserve"> weergegeven op de overzicht pagina’s.</w:t>
      </w:r>
    </w:p>
    <w:p w14:paraId="73E6D4C8" w14:textId="57173CDE" w:rsidR="00F70114" w:rsidRDefault="00F70114" w:rsidP="00F70114">
      <w:pPr>
        <w:pStyle w:val="Heading2"/>
        <w:rPr>
          <w:lang w:val="nl-NL"/>
        </w:rPr>
      </w:pPr>
      <w:r>
        <w:rPr>
          <w:noProof/>
          <w:lang w:val="nl-NL"/>
        </w:rPr>
        <w:drawing>
          <wp:inline distT="0" distB="0" distL="0" distR="0" wp14:anchorId="07FD2AC4" wp14:editId="6EC3695A">
            <wp:extent cx="5731510" cy="357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7505"/>
                    </a:xfrm>
                    <a:prstGeom prst="rect">
                      <a:avLst/>
                    </a:prstGeom>
                  </pic:spPr>
                </pic:pic>
              </a:graphicData>
            </a:graphic>
          </wp:inline>
        </w:drawing>
      </w:r>
    </w:p>
    <w:p w14:paraId="0FECDC2B" w14:textId="77777777" w:rsidR="00F70114" w:rsidRPr="00F70114" w:rsidRDefault="00F70114" w:rsidP="00F70114">
      <w:pPr>
        <w:rPr>
          <w:lang w:val="nl-NL"/>
        </w:rPr>
      </w:pPr>
    </w:p>
    <w:p w14:paraId="45494DF7" w14:textId="0BB8ABB5" w:rsidR="00F70114" w:rsidRDefault="00F70114" w:rsidP="00F70114">
      <w:pPr>
        <w:rPr>
          <w:lang w:val="nl-NL"/>
        </w:rPr>
      </w:pPr>
      <w:r>
        <w:rPr>
          <w:noProof/>
          <w:lang w:val="nl-NL"/>
        </w:rPr>
        <w:drawing>
          <wp:inline distT="0" distB="0" distL="0" distR="0" wp14:anchorId="3E00DB6E" wp14:editId="44CBE911">
            <wp:extent cx="5731510" cy="243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3840"/>
                    </a:xfrm>
                    <a:prstGeom prst="rect">
                      <a:avLst/>
                    </a:prstGeom>
                  </pic:spPr>
                </pic:pic>
              </a:graphicData>
            </a:graphic>
          </wp:inline>
        </w:drawing>
      </w:r>
    </w:p>
    <w:p w14:paraId="469FE6B1" w14:textId="7F61E705" w:rsidR="000A3F7A" w:rsidRDefault="000A3F7A" w:rsidP="00F70114">
      <w:pPr>
        <w:rPr>
          <w:lang w:val="nl-NL"/>
        </w:rPr>
      </w:pPr>
    </w:p>
    <w:p w14:paraId="69E89909" w14:textId="2360626B" w:rsidR="000A3F7A" w:rsidRPr="00F70114" w:rsidRDefault="000A3F7A" w:rsidP="00F70114">
      <w:pPr>
        <w:rPr>
          <w:lang w:val="nl-NL"/>
        </w:rPr>
      </w:pPr>
      <w:r>
        <w:rPr>
          <w:lang w:val="nl-NL"/>
        </w:rPr>
        <w:t>Code die de capaciteit weergeeft op de detail pagina bij de andere informatie</w:t>
      </w:r>
    </w:p>
    <w:p w14:paraId="430F0335" w14:textId="303642D3" w:rsidR="00F70114" w:rsidRDefault="000A3F7A">
      <w:pPr>
        <w:rPr>
          <w:rFonts w:asciiTheme="majorHAnsi" w:eastAsiaTheme="majorEastAsia" w:hAnsiTheme="majorHAnsi" w:cstheme="majorBidi"/>
          <w:color w:val="1F3763" w:themeColor="accent1" w:themeShade="7F"/>
          <w:lang w:val="nl-NL"/>
        </w:rPr>
      </w:pPr>
      <w:r>
        <w:rPr>
          <w:rFonts w:asciiTheme="majorHAnsi" w:eastAsiaTheme="majorEastAsia" w:hAnsiTheme="majorHAnsi" w:cstheme="majorBidi"/>
          <w:noProof/>
          <w:color w:val="1F3763" w:themeColor="accent1" w:themeShade="7F"/>
          <w:lang w:val="nl-NL"/>
        </w:rPr>
        <w:drawing>
          <wp:inline distT="0" distB="0" distL="0" distR="0" wp14:anchorId="0B35D19C" wp14:editId="14794780">
            <wp:extent cx="5731510" cy="144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44780"/>
                    </a:xfrm>
                    <a:prstGeom prst="rect">
                      <a:avLst/>
                    </a:prstGeom>
                  </pic:spPr>
                </pic:pic>
              </a:graphicData>
            </a:graphic>
          </wp:inline>
        </w:drawing>
      </w:r>
    </w:p>
    <w:p w14:paraId="2CAE6501" w14:textId="63568DF4" w:rsidR="000A3F7A" w:rsidRDefault="000A3F7A">
      <w:pPr>
        <w:rPr>
          <w:rFonts w:asciiTheme="majorHAnsi" w:eastAsiaTheme="majorEastAsia" w:hAnsiTheme="majorHAnsi" w:cstheme="majorBidi"/>
          <w:color w:val="1F3763" w:themeColor="accent1" w:themeShade="7F"/>
          <w:lang w:val="nl-NL"/>
        </w:rPr>
      </w:pPr>
    </w:p>
    <w:p w14:paraId="0A90B398" w14:textId="2EA423C3" w:rsidR="000A3F7A" w:rsidRDefault="000A3F7A" w:rsidP="000A3F7A">
      <w:pPr>
        <w:rPr>
          <w:lang w:val="nl-NL"/>
        </w:rPr>
      </w:pPr>
      <w:r>
        <w:rPr>
          <w:lang w:val="nl-NL"/>
        </w:rPr>
        <w:lastRenderedPageBreak/>
        <w:t xml:space="preserve">Code die kijkt of er nog genoeg capaciteit is en die dan de beschikbare plekken toont anders staat er dat het </w:t>
      </w:r>
      <w:proofErr w:type="gramStart"/>
      <w:r>
        <w:rPr>
          <w:lang w:val="nl-NL"/>
        </w:rPr>
        <w:t>aanmeld</w:t>
      </w:r>
      <w:proofErr w:type="gramEnd"/>
      <w:r>
        <w:rPr>
          <w:lang w:val="nl-NL"/>
        </w:rPr>
        <w:t xml:space="preserve"> formulier vol is.</w:t>
      </w:r>
    </w:p>
    <w:p w14:paraId="0DD3037D" w14:textId="31F39490" w:rsidR="000A3F7A" w:rsidRDefault="000A3F7A">
      <w:pPr>
        <w:rPr>
          <w:rFonts w:asciiTheme="majorHAnsi" w:eastAsiaTheme="majorEastAsia" w:hAnsiTheme="majorHAnsi" w:cstheme="majorBidi"/>
          <w:color w:val="1F3763" w:themeColor="accent1" w:themeShade="7F"/>
          <w:lang w:val="nl-NL"/>
        </w:rPr>
      </w:pPr>
      <w:r>
        <w:rPr>
          <w:rFonts w:asciiTheme="majorHAnsi" w:eastAsiaTheme="majorEastAsia" w:hAnsiTheme="majorHAnsi" w:cstheme="majorBidi"/>
          <w:noProof/>
          <w:color w:val="1F3763" w:themeColor="accent1" w:themeShade="7F"/>
          <w:lang w:val="nl-NL"/>
        </w:rPr>
        <w:drawing>
          <wp:inline distT="0" distB="0" distL="0" distR="0" wp14:anchorId="6DD552EF" wp14:editId="04985737">
            <wp:extent cx="5731510" cy="791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91845"/>
                    </a:xfrm>
                    <a:prstGeom prst="rect">
                      <a:avLst/>
                    </a:prstGeom>
                  </pic:spPr>
                </pic:pic>
              </a:graphicData>
            </a:graphic>
          </wp:inline>
        </w:drawing>
      </w:r>
    </w:p>
    <w:p w14:paraId="68971CF2" w14:textId="77777777" w:rsidR="00DA4B19" w:rsidRDefault="00DA4B19">
      <w:pPr>
        <w:rPr>
          <w:rFonts w:asciiTheme="majorHAnsi" w:eastAsiaTheme="majorEastAsia" w:hAnsiTheme="majorHAnsi" w:cstheme="majorBidi"/>
          <w:color w:val="1F3763" w:themeColor="accent1" w:themeShade="7F"/>
          <w:lang w:val="nl-NL"/>
        </w:rPr>
      </w:pPr>
    </w:p>
    <w:p w14:paraId="41E124BE" w14:textId="14277E72" w:rsidR="00F87D11" w:rsidRDefault="00F87D11" w:rsidP="00F70114">
      <w:pPr>
        <w:pStyle w:val="Heading2"/>
        <w:rPr>
          <w:lang w:val="nl-NL"/>
        </w:rPr>
      </w:pPr>
      <w:r>
        <w:rPr>
          <w:lang w:val="nl-NL"/>
        </w:rPr>
        <w:t>Resultaat</w:t>
      </w:r>
    </w:p>
    <w:p w14:paraId="73842DF2" w14:textId="77C45440" w:rsidR="002570D0" w:rsidRDefault="00F87D11" w:rsidP="00F87D11">
      <w:pPr>
        <w:rPr>
          <w:lang w:val="nl-NL"/>
        </w:rPr>
      </w:pPr>
      <w:r w:rsidRPr="00F87D11">
        <w:t>Op het aanmeld formulier de beschikbare plekken tonen</w:t>
      </w:r>
    </w:p>
    <w:p w14:paraId="5D3A9F16" w14:textId="454AB447" w:rsidR="007A63F2" w:rsidRDefault="00F87D11" w:rsidP="00F2685C">
      <w:pPr>
        <w:rPr>
          <w:lang w:val="nl-NL"/>
        </w:rPr>
      </w:pPr>
      <w:r>
        <w:rPr>
          <w:noProof/>
          <w:lang w:val="nl-NL"/>
        </w:rPr>
        <w:drawing>
          <wp:inline distT="0" distB="0" distL="0" distR="0" wp14:anchorId="6130859B" wp14:editId="5BBC035E">
            <wp:extent cx="5731510" cy="1993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993265"/>
                    </a:xfrm>
                    <a:prstGeom prst="rect">
                      <a:avLst/>
                    </a:prstGeom>
                  </pic:spPr>
                </pic:pic>
              </a:graphicData>
            </a:graphic>
          </wp:inline>
        </w:drawing>
      </w:r>
    </w:p>
    <w:p w14:paraId="5DF2DA4A" w14:textId="48AD2232" w:rsidR="00F87D11" w:rsidRDefault="00F87D11" w:rsidP="00F2685C">
      <w:pPr>
        <w:rPr>
          <w:lang w:val="nl-NL"/>
        </w:rPr>
      </w:pPr>
    </w:p>
    <w:p w14:paraId="3505C5C9" w14:textId="39817FE5" w:rsidR="00F87D11" w:rsidRDefault="00F87D11" w:rsidP="00F2685C">
      <w:pPr>
        <w:rPr>
          <w:lang w:val="nl-NL"/>
        </w:rPr>
      </w:pPr>
    </w:p>
    <w:p w14:paraId="38143FCB" w14:textId="7BE03326" w:rsidR="00F87D11" w:rsidRDefault="00F87D11" w:rsidP="00F2685C">
      <w:pPr>
        <w:rPr>
          <w:lang w:val="nl-NL"/>
        </w:rPr>
      </w:pPr>
    </w:p>
    <w:p w14:paraId="631721ED" w14:textId="475F294D" w:rsidR="00F87D11" w:rsidRDefault="00F87D11" w:rsidP="00F2685C">
      <w:pPr>
        <w:rPr>
          <w:lang w:val="nl-NL"/>
        </w:rPr>
      </w:pPr>
      <w:r>
        <w:rPr>
          <w:lang w:val="nl-NL"/>
        </w:rPr>
        <w:t>In de beschrijving de zichtbare plekken tonen</w:t>
      </w:r>
    </w:p>
    <w:p w14:paraId="3670262B" w14:textId="1880A47D" w:rsidR="007A63F2" w:rsidRDefault="00F87D11" w:rsidP="007A63F2">
      <w:pPr>
        <w:rPr>
          <w:lang w:val="nl-NL"/>
        </w:rPr>
      </w:pPr>
      <w:r>
        <w:rPr>
          <w:noProof/>
          <w:lang w:val="nl-NL"/>
        </w:rPr>
        <w:drawing>
          <wp:inline distT="0" distB="0" distL="0" distR="0" wp14:anchorId="5020CF3E" wp14:editId="1F668CC4">
            <wp:extent cx="5731510" cy="892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1A33177E" w14:textId="35190C93" w:rsidR="00F87D11" w:rsidRDefault="00F87D11" w:rsidP="007A63F2">
      <w:pPr>
        <w:rPr>
          <w:lang w:val="nl-NL"/>
        </w:rPr>
      </w:pPr>
    </w:p>
    <w:p w14:paraId="4380C9CB" w14:textId="3E114F3D" w:rsidR="00F87D11" w:rsidRPr="00BE499D" w:rsidRDefault="00F87D11" w:rsidP="00F87D11">
      <w:pPr>
        <w:rPr>
          <w:lang w:val="nl-NL"/>
        </w:rPr>
      </w:pPr>
      <w:r>
        <w:rPr>
          <w:lang w:val="nl-NL"/>
        </w:rPr>
        <w:t xml:space="preserve">Status &amp; </w:t>
      </w:r>
      <w:r w:rsidR="00170583">
        <w:rPr>
          <w:lang w:val="nl-NL"/>
        </w:rPr>
        <w:t xml:space="preserve">beschikbare plekken </w:t>
      </w:r>
      <w:r>
        <w:rPr>
          <w:lang w:val="nl-NL"/>
        </w:rPr>
        <w:t>weergeven op de overzicht pagina’s</w:t>
      </w:r>
    </w:p>
    <w:p w14:paraId="1D04280A" w14:textId="462A94A0" w:rsidR="00827710" w:rsidRDefault="00F87D11" w:rsidP="007A63F2">
      <w:pPr>
        <w:rPr>
          <w:lang w:val="nl-NL"/>
        </w:rPr>
      </w:pPr>
      <w:r>
        <w:rPr>
          <w:noProof/>
          <w:lang w:val="nl-NL"/>
        </w:rPr>
        <w:drawing>
          <wp:inline distT="0" distB="0" distL="0" distR="0" wp14:anchorId="1C44F797" wp14:editId="1CDB2C42">
            <wp:extent cx="3783106" cy="2298113"/>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4405" cy="2304977"/>
                    </a:xfrm>
                    <a:prstGeom prst="rect">
                      <a:avLst/>
                    </a:prstGeom>
                  </pic:spPr>
                </pic:pic>
              </a:graphicData>
            </a:graphic>
          </wp:inline>
        </w:drawing>
      </w:r>
    </w:p>
    <w:p w14:paraId="6A949F14" w14:textId="77777777" w:rsidR="00827710" w:rsidRDefault="00827710">
      <w:pPr>
        <w:rPr>
          <w:lang w:val="nl-NL"/>
        </w:rPr>
      </w:pPr>
      <w:r>
        <w:rPr>
          <w:lang w:val="nl-NL"/>
        </w:rPr>
        <w:br w:type="page"/>
      </w:r>
    </w:p>
    <w:p w14:paraId="486393F4" w14:textId="63345B51" w:rsidR="003945A0" w:rsidRDefault="003945A0" w:rsidP="003945A0">
      <w:pPr>
        <w:pStyle w:val="Heading1"/>
        <w:rPr>
          <w:lang w:val="nl-NL"/>
        </w:rPr>
      </w:pPr>
      <w:r>
        <w:rPr>
          <w:lang w:val="nl-NL"/>
        </w:rPr>
        <w:lastRenderedPageBreak/>
        <w:t>E-Mail bevestiging inschrijving</w:t>
      </w:r>
    </w:p>
    <w:p w14:paraId="6AA01567" w14:textId="525C15CE" w:rsidR="003945A0" w:rsidRDefault="003945A0" w:rsidP="003945A0">
      <w:pPr>
        <w:rPr>
          <w:lang w:val="nl-NL"/>
        </w:rPr>
      </w:pPr>
      <w:r>
        <w:rPr>
          <w:lang w:val="nl-NL"/>
        </w:rPr>
        <w:t xml:space="preserve">Naar aanleiding van mijn e-mail waarin ik gevraagd had of er een bevestiging e-mail verstuurd moet worden heb ik dit gebouwd. Na het invullen van het </w:t>
      </w:r>
      <w:r w:rsidR="005F3B73">
        <w:rPr>
          <w:lang w:val="nl-NL"/>
        </w:rPr>
        <w:t>inschrijfformulier</w:t>
      </w:r>
      <w:r>
        <w:rPr>
          <w:lang w:val="nl-NL"/>
        </w:rPr>
        <w:t xml:space="preserve"> ontvangt de student een e-mail ter bevestiging.</w:t>
      </w:r>
    </w:p>
    <w:p w14:paraId="31BD5ED9" w14:textId="4744D5F2" w:rsidR="005F3B73" w:rsidRDefault="005F3B73" w:rsidP="003945A0">
      <w:pPr>
        <w:rPr>
          <w:lang w:val="nl-NL"/>
        </w:rPr>
      </w:pPr>
    </w:p>
    <w:p w14:paraId="36D089FE" w14:textId="766C827B" w:rsidR="005F3B73" w:rsidRDefault="005F3B73" w:rsidP="005F3B73">
      <w:pPr>
        <w:pStyle w:val="Heading2"/>
        <w:rPr>
          <w:lang w:val="nl-NL"/>
        </w:rPr>
      </w:pPr>
      <w:r>
        <w:rPr>
          <w:lang w:val="nl-NL"/>
        </w:rPr>
        <w:t>Code</w:t>
      </w:r>
    </w:p>
    <w:p w14:paraId="5D28F25E" w14:textId="7D9DDF1D" w:rsidR="005F3B73" w:rsidRDefault="005F3B73" w:rsidP="003945A0">
      <w:pPr>
        <w:rPr>
          <w:lang w:val="nl-NL"/>
        </w:rPr>
      </w:pPr>
      <w:r>
        <w:rPr>
          <w:noProof/>
          <w:lang w:val="nl-NL"/>
        </w:rPr>
        <w:drawing>
          <wp:inline distT="0" distB="0" distL="0" distR="0" wp14:anchorId="3A64B0A9" wp14:editId="2E444633">
            <wp:extent cx="4563035" cy="15408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9797" cy="1543180"/>
                    </a:xfrm>
                    <a:prstGeom prst="rect">
                      <a:avLst/>
                    </a:prstGeom>
                  </pic:spPr>
                </pic:pic>
              </a:graphicData>
            </a:graphic>
          </wp:inline>
        </w:drawing>
      </w:r>
    </w:p>
    <w:p w14:paraId="2C855BAA" w14:textId="77777777" w:rsidR="005F3B73" w:rsidRDefault="005F3B73" w:rsidP="003945A0">
      <w:pPr>
        <w:rPr>
          <w:lang w:val="nl-NL"/>
        </w:rPr>
      </w:pPr>
    </w:p>
    <w:p w14:paraId="61F4E8B1" w14:textId="2DF95CFA" w:rsidR="005F3B73" w:rsidRPr="003945A0" w:rsidRDefault="00C74C1F" w:rsidP="005F3B73">
      <w:pPr>
        <w:pStyle w:val="Heading2"/>
        <w:rPr>
          <w:lang w:val="nl-NL"/>
        </w:rPr>
      </w:pPr>
      <w:r>
        <w:rPr>
          <w:lang w:val="nl-NL"/>
        </w:rPr>
        <w:t>Resultaart</w:t>
      </w:r>
    </w:p>
    <w:p w14:paraId="2602B421" w14:textId="78792C65" w:rsidR="003945A0" w:rsidRDefault="005F3B73" w:rsidP="00827710">
      <w:pPr>
        <w:pStyle w:val="Heading2"/>
        <w:rPr>
          <w:lang w:val="nl-NL"/>
        </w:rPr>
      </w:pPr>
      <w:r>
        <w:rPr>
          <w:noProof/>
          <w:lang w:val="nl-NL"/>
        </w:rPr>
        <w:drawing>
          <wp:inline distT="0" distB="0" distL="0" distR="0" wp14:anchorId="5BA90EB5" wp14:editId="1D3F607F">
            <wp:extent cx="4455459" cy="1583549"/>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2892" cy="1586191"/>
                    </a:xfrm>
                    <a:prstGeom prst="rect">
                      <a:avLst/>
                    </a:prstGeom>
                  </pic:spPr>
                </pic:pic>
              </a:graphicData>
            </a:graphic>
          </wp:inline>
        </w:drawing>
      </w:r>
    </w:p>
    <w:p w14:paraId="334DBD4A" w14:textId="77777777" w:rsidR="003945A0" w:rsidRDefault="003945A0" w:rsidP="00827710">
      <w:pPr>
        <w:pStyle w:val="Heading2"/>
        <w:rPr>
          <w:lang w:val="nl-NL"/>
        </w:rPr>
      </w:pPr>
    </w:p>
    <w:p w14:paraId="1D7C5737" w14:textId="50C511EE" w:rsidR="00F87D11" w:rsidRDefault="00827710" w:rsidP="00827710">
      <w:pPr>
        <w:pStyle w:val="Heading2"/>
        <w:rPr>
          <w:lang w:val="nl-NL"/>
        </w:rPr>
      </w:pPr>
      <w:r>
        <w:rPr>
          <w:lang w:val="nl-NL"/>
        </w:rPr>
        <w:t>Toekomst</w:t>
      </w:r>
    </w:p>
    <w:p w14:paraId="0FF98BF3" w14:textId="15290BE3" w:rsidR="006C121E" w:rsidRPr="006C121E" w:rsidRDefault="006C121E" w:rsidP="006C121E">
      <w:pPr>
        <w:rPr>
          <w:lang w:val="nl-NL"/>
        </w:rPr>
      </w:pPr>
      <w:r>
        <w:rPr>
          <w:lang w:val="nl-NL"/>
        </w:rPr>
        <w:t>In 10 uur kan veel maar niet alles, daarom moeten we eens kijken naar plannen die we in de toekomst door zouden kunnen voeren binnen de applicatie die enkele mogelijk hindernissen kunnen oplossen of zelfs tot minder werk zouden moeten leiden</w:t>
      </w:r>
      <w:r w:rsidR="00C976FC">
        <w:rPr>
          <w:lang w:val="nl-NL"/>
        </w:rPr>
        <w:t xml:space="preserve"> voor de administratie.</w:t>
      </w:r>
    </w:p>
    <w:p w14:paraId="672EA4AB" w14:textId="78B37B59" w:rsidR="00827710" w:rsidRDefault="00827710" w:rsidP="00827710">
      <w:pPr>
        <w:pStyle w:val="ListParagraph"/>
        <w:numPr>
          <w:ilvl w:val="0"/>
          <w:numId w:val="1"/>
        </w:numPr>
        <w:rPr>
          <w:lang w:val="nl-NL"/>
        </w:rPr>
      </w:pPr>
      <w:r>
        <w:rPr>
          <w:lang w:val="nl-NL"/>
        </w:rPr>
        <w:t>Checks maken die ervoor zorgen dat de student geen overlappende reizen kan boeken.</w:t>
      </w:r>
    </w:p>
    <w:p w14:paraId="5DC77A45" w14:textId="13912E15" w:rsidR="00827710" w:rsidRDefault="00827710" w:rsidP="00827710">
      <w:pPr>
        <w:pStyle w:val="ListParagraph"/>
        <w:numPr>
          <w:ilvl w:val="0"/>
          <w:numId w:val="1"/>
        </w:numPr>
        <w:rPr>
          <w:lang w:val="nl-NL"/>
        </w:rPr>
      </w:pPr>
      <w:r>
        <w:rPr>
          <w:lang w:val="nl-NL"/>
        </w:rPr>
        <w:t>Het systeem uitbreiden dat de student een vriend of vriendin mee zou kunnen nemen. Dit is gemakkelijk om te bouwen gezien er in het ERD gekozen is voor een koppeltabel hierdoor zou het mogelijk kunnen zijn om extra inschrijvingen te maken op een user voor een bepaalde reis wanneer we dit inbouwen.</w:t>
      </w:r>
    </w:p>
    <w:p w14:paraId="43A1A7E8" w14:textId="4346108F" w:rsidR="00827710" w:rsidRDefault="00827710" w:rsidP="00827710">
      <w:pPr>
        <w:pStyle w:val="ListParagraph"/>
        <w:numPr>
          <w:ilvl w:val="0"/>
          <w:numId w:val="1"/>
        </w:numPr>
        <w:rPr>
          <w:lang w:val="nl-NL"/>
        </w:rPr>
      </w:pPr>
      <w:r>
        <w:rPr>
          <w:lang w:val="nl-NL"/>
        </w:rPr>
        <w:t>Een FAQ toevoegen op de landing pagina en de image naast de contact knoppen om bouwen naar een contact formulier waarbij deze in de vorm van een support ticket opgeslagen kunnen worden.</w:t>
      </w:r>
    </w:p>
    <w:p w14:paraId="71F607C0" w14:textId="799D5E8E" w:rsidR="00827710" w:rsidRPr="00827710" w:rsidRDefault="00827710" w:rsidP="00827710">
      <w:pPr>
        <w:pStyle w:val="ListParagraph"/>
        <w:numPr>
          <w:ilvl w:val="0"/>
          <w:numId w:val="1"/>
        </w:numPr>
        <w:rPr>
          <w:lang w:val="nl-NL"/>
        </w:rPr>
      </w:pPr>
      <w:r>
        <w:rPr>
          <w:lang w:val="nl-NL"/>
        </w:rPr>
        <w:t xml:space="preserve">Factuur versturen/ Betaal mogelijkheden toevoegen zou top-functionaliteit zijn. Met behulp van </w:t>
      </w:r>
      <w:proofErr w:type="spellStart"/>
      <w:r>
        <w:rPr>
          <w:lang w:val="nl-NL"/>
        </w:rPr>
        <w:t>Mollie</w:t>
      </w:r>
      <w:proofErr w:type="spellEnd"/>
      <w:r>
        <w:rPr>
          <w:lang w:val="nl-NL"/>
        </w:rPr>
        <w:t xml:space="preserve"> kan er een factuur worden gegenereerd en kunnen er betaal opties getoond worden. Dit scheelt wellicht een hoop interne administratie.</w:t>
      </w:r>
    </w:p>
    <w:sectPr w:rsidR="00827710" w:rsidRPr="008277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4B4186" w14:textId="77777777" w:rsidR="00D1548D" w:rsidRDefault="00D1548D" w:rsidP="00827710">
      <w:r>
        <w:separator/>
      </w:r>
    </w:p>
  </w:endnote>
  <w:endnote w:type="continuationSeparator" w:id="0">
    <w:p w14:paraId="64920710" w14:textId="77777777" w:rsidR="00D1548D" w:rsidRDefault="00D1548D" w:rsidP="00827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F9C130" w14:textId="77777777" w:rsidR="00D1548D" w:rsidRDefault="00D1548D" w:rsidP="00827710">
      <w:r>
        <w:separator/>
      </w:r>
    </w:p>
  </w:footnote>
  <w:footnote w:type="continuationSeparator" w:id="0">
    <w:p w14:paraId="07B84B7F" w14:textId="77777777" w:rsidR="00D1548D" w:rsidRDefault="00D1548D" w:rsidP="008277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6A65E5"/>
    <w:multiLevelType w:val="hybridMultilevel"/>
    <w:tmpl w:val="F1724A98"/>
    <w:lvl w:ilvl="0" w:tplc="E6943D32">
      <w:start w:val="1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12"/>
    <w:rsid w:val="00001812"/>
    <w:rsid w:val="000A3F7A"/>
    <w:rsid w:val="00170583"/>
    <w:rsid w:val="001C4E2A"/>
    <w:rsid w:val="00233344"/>
    <w:rsid w:val="0023733D"/>
    <w:rsid w:val="002570D0"/>
    <w:rsid w:val="003945A0"/>
    <w:rsid w:val="00412D58"/>
    <w:rsid w:val="00425A79"/>
    <w:rsid w:val="005F0806"/>
    <w:rsid w:val="005F3B73"/>
    <w:rsid w:val="006358B3"/>
    <w:rsid w:val="006C121E"/>
    <w:rsid w:val="007A63F2"/>
    <w:rsid w:val="007B5C16"/>
    <w:rsid w:val="00827710"/>
    <w:rsid w:val="009219FD"/>
    <w:rsid w:val="00A21D54"/>
    <w:rsid w:val="00A34329"/>
    <w:rsid w:val="00AB611B"/>
    <w:rsid w:val="00B079CC"/>
    <w:rsid w:val="00B170C0"/>
    <w:rsid w:val="00BE499D"/>
    <w:rsid w:val="00C74C1F"/>
    <w:rsid w:val="00C976FC"/>
    <w:rsid w:val="00CA519B"/>
    <w:rsid w:val="00D1548D"/>
    <w:rsid w:val="00DA4B19"/>
    <w:rsid w:val="00F2685C"/>
    <w:rsid w:val="00F70114"/>
    <w:rsid w:val="00F87D11"/>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030FCBA9"/>
  <w15:chartTrackingRefBased/>
  <w15:docId w15:val="{DDB4406A-6BFA-DB45-8694-30131F728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8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0D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7D1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8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018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81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570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7D11"/>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827710"/>
    <w:pPr>
      <w:tabs>
        <w:tab w:val="center" w:pos="4513"/>
        <w:tab w:val="right" w:pos="9026"/>
      </w:tabs>
    </w:pPr>
  </w:style>
  <w:style w:type="character" w:customStyle="1" w:styleId="HeaderChar">
    <w:name w:val="Header Char"/>
    <w:basedOn w:val="DefaultParagraphFont"/>
    <w:link w:val="Header"/>
    <w:uiPriority w:val="99"/>
    <w:rsid w:val="00827710"/>
  </w:style>
  <w:style w:type="paragraph" w:styleId="Footer">
    <w:name w:val="footer"/>
    <w:basedOn w:val="Normal"/>
    <w:link w:val="FooterChar"/>
    <w:uiPriority w:val="99"/>
    <w:unhideWhenUsed/>
    <w:rsid w:val="00827710"/>
    <w:pPr>
      <w:tabs>
        <w:tab w:val="center" w:pos="4513"/>
        <w:tab w:val="right" w:pos="9026"/>
      </w:tabs>
    </w:pPr>
  </w:style>
  <w:style w:type="character" w:customStyle="1" w:styleId="FooterChar">
    <w:name w:val="Footer Char"/>
    <w:basedOn w:val="DefaultParagraphFont"/>
    <w:link w:val="Footer"/>
    <w:uiPriority w:val="99"/>
    <w:rsid w:val="00827710"/>
  </w:style>
  <w:style w:type="paragraph" w:styleId="ListParagraph">
    <w:name w:val="List Paragraph"/>
    <w:basedOn w:val="Normal"/>
    <w:uiPriority w:val="34"/>
    <w:qFormat/>
    <w:rsid w:val="008277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5</Pages>
  <Words>569</Words>
  <Characters>3246</Characters>
  <Application>Microsoft Office Word</Application>
  <DocSecurity>0</DocSecurity>
  <Lines>27</Lines>
  <Paragraphs>7</Paragraphs>
  <ScaleCrop>false</ScaleCrop>
  <Company/>
  <LinksUpToDate>false</LinksUpToDate>
  <CharactersWithSpaces>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33</cp:revision>
  <dcterms:created xsi:type="dcterms:W3CDTF">2022-05-18T08:15:00Z</dcterms:created>
  <dcterms:modified xsi:type="dcterms:W3CDTF">2022-05-18T09:28:00Z</dcterms:modified>
</cp:coreProperties>
</file>